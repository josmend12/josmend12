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BF19" w14:textId="77777777" w:rsidR="00C66C53" w:rsidRDefault="000F2A37">
      <w:pPr>
        <w:pStyle w:val="divname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62"/>
          <w:szCs w:val="62"/>
        </w:rPr>
        <w:t>JOSUE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62"/>
          <w:szCs w:val="62"/>
        </w:rPr>
        <w:t>MENDOZA</w:t>
      </w:r>
    </w:p>
    <w:p w14:paraId="6DB0CBBD" w14:textId="40EF7294" w:rsidR="00C66C53" w:rsidRPr="00BE289C" w:rsidRDefault="000F2A37">
      <w:pPr>
        <w:pStyle w:val="divaddress"/>
        <w:rPr>
          <w:rFonts w:ascii="Century Gothic" w:eastAsia="Century Gothic" w:hAnsi="Century Gothic" w:cs="Century Gothic"/>
          <w:color w:val="404040" w:themeColor="text1" w:themeTint="BF"/>
        </w:rPr>
      </w:pPr>
      <w:r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0"/>
          <w:szCs w:val="20"/>
        </w:rPr>
        <w:t>josmend1217@gmail.com | 509-932-9918</w:t>
      </w:r>
      <w:r w:rsidRPr="00BE289C">
        <w:rPr>
          <w:rFonts w:ascii="Century Gothic" w:eastAsia="Century Gothic" w:hAnsi="Century Gothic" w:cs="Century Gothic"/>
          <w:color w:val="404040" w:themeColor="text1" w:themeTint="BF"/>
        </w:rPr>
        <w:t xml:space="preserve"> </w:t>
      </w:r>
      <w:r w:rsidRPr="00BE289C">
        <w:rPr>
          <w:rFonts w:ascii="Century Gothic" w:eastAsia="Century Gothic" w:hAnsi="Century Gothic" w:cs="Century Gothic"/>
          <w:color w:val="404040" w:themeColor="text1" w:themeTint="BF"/>
        </w:rPr>
        <w:br/>
      </w:r>
      <w:r w:rsidR="00855FD2">
        <w:rPr>
          <w:rStyle w:val="span"/>
          <w:rFonts w:ascii="Century Gothic" w:eastAsia="Century Gothic" w:hAnsi="Century Gothic" w:cs="Century Gothic"/>
          <w:color w:val="404040" w:themeColor="text1" w:themeTint="BF"/>
          <w:sz w:val="20"/>
          <w:szCs w:val="20"/>
        </w:rPr>
        <w:t>Pullman</w:t>
      </w:r>
      <w:r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0"/>
          <w:szCs w:val="20"/>
        </w:rPr>
        <w:t xml:space="preserve">, WA </w:t>
      </w:r>
      <w:r w:rsidR="00855FD2">
        <w:rPr>
          <w:rStyle w:val="span"/>
          <w:rFonts w:ascii="Century Gothic" w:eastAsia="Century Gothic" w:hAnsi="Century Gothic" w:cs="Century Gothic"/>
          <w:color w:val="404040" w:themeColor="text1" w:themeTint="BF"/>
          <w:sz w:val="20"/>
          <w:szCs w:val="20"/>
        </w:rPr>
        <w:t>99163</w:t>
      </w:r>
      <w:r w:rsidRPr="00BE289C">
        <w:rPr>
          <w:rFonts w:ascii="Century Gothic" w:eastAsia="Century Gothic" w:hAnsi="Century Gothic" w:cs="Century Gothic"/>
          <w:color w:val="404040" w:themeColor="text1" w:themeTint="BF"/>
        </w:rPr>
        <w:t xml:space="preserve"> </w:t>
      </w:r>
    </w:p>
    <w:p w14:paraId="32851190" w14:textId="77777777" w:rsidR="00C66C53" w:rsidRDefault="00C66C53">
      <w:pPr>
        <w:pStyle w:val="div"/>
        <w:spacing w:line="140" w:lineRule="exac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54A9A649" w14:textId="45206311" w:rsidR="00855FD2" w:rsidRDefault="00855FD2" w:rsidP="00855FD2">
      <w:pPr>
        <w:pStyle w:val="divdocumentdivsectiontitle"/>
        <w:spacing w:before="300" w:after="200"/>
        <w:jc w:val="center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855FD2" w14:paraId="2F2A5F1A" w14:textId="77777777" w:rsidTr="00855FD2">
        <w:trPr>
          <w:trHeight w:val="398"/>
        </w:trPr>
        <w:tc>
          <w:tcPr>
            <w:tcW w:w="53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169B3DA" w14:textId="0BA7A277" w:rsidR="00855FD2" w:rsidRPr="00BE289C" w:rsidRDefault="00855FD2" w:rsidP="00496C99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Introduction to C and C++ course at WSU</w:t>
            </w:r>
          </w:p>
        </w:tc>
        <w:tc>
          <w:tcPr>
            <w:tcW w:w="53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F7CBB4D" w14:textId="2FD9FD1C" w:rsidR="00855FD2" w:rsidRPr="00855FD2" w:rsidRDefault="00855FD2" w:rsidP="00855FD2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Calc 1</w:t>
            </w:r>
          </w:p>
        </w:tc>
      </w:tr>
    </w:tbl>
    <w:p w14:paraId="3EF765FF" w14:textId="51EC1B9F" w:rsidR="00C66C53" w:rsidRDefault="000F2A37" w:rsidP="00507BC0">
      <w:pPr>
        <w:pStyle w:val="divdocumentdivsectiontitle"/>
        <w:spacing w:before="300" w:after="200"/>
        <w:jc w:val="center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C66C53" w14:paraId="5D3EA525" w14:textId="77777777">
        <w:tc>
          <w:tcPr>
            <w:tcW w:w="53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410C1DA" w14:textId="77777777" w:rsidR="00C66C53" w:rsidRPr="00BE289C" w:rsidRDefault="000F2A37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 w:rsidRPr="00BE289C"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Bilingual - fluent in both Spanish and English</w:t>
            </w:r>
          </w:p>
          <w:p w14:paraId="01E9965A" w14:textId="0F29BE13" w:rsidR="00C66C53" w:rsidRPr="00BE289C" w:rsidRDefault="00BE289C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 w:rsidRPr="00BE289C"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Fast paced</w:t>
            </w:r>
            <w:r w:rsidR="000F2A37" w:rsidRPr="00BE289C"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 xml:space="preserve"> and team multitasker</w:t>
            </w:r>
          </w:p>
        </w:tc>
        <w:tc>
          <w:tcPr>
            <w:tcW w:w="53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939991D" w14:textId="77777777" w:rsidR="00C66C53" w:rsidRPr="00BE289C" w:rsidRDefault="000F2A37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 w:rsidRPr="00BE289C"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Work well under pressure</w:t>
            </w:r>
          </w:p>
          <w:p w14:paraId="31B3E400" w14:textId="77777777" w:rsidR="00C66C53" w:rsidRPr="00BE289C" w:rsidRDefault="000F2A37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</w:pPr>
            <w:r w:rsidRPr="00BE289C">
              <w:rPr>
                <w:rFonts w:ascii="Century Gothic" w:eastAsia="Century Gothic" w:hAnsi="Century Gothic" w:cs="Century Gothic"/>
                <w:color w:val="404040" w:themeColor="text1" w:themeTint="BF"/>
                <w:sz w:val="22"/>
                <w:szCs w:val="22"/>
              </w:rPr>
              <w:t>Positive team member</w:t>
            </w:r>
          </w:p>
        </w:tc>
      </w:tr>
    </w:tbl>
    <w:p w14:paraId="08259B38" w14:textId="77777777" w:rsidR="00C66C53" w:rsidRDefault="000F2A37">
      <w:pPr>
        <w:pStyle w:val="divdocumentdivsectiontitle"/>
        <w:spacing w:before="300" w:after="200"/>
        <w:jc w:val="center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</w:t>
      </w:r>
    </w:p>
    <w:p w14:paraId="0A9A8116" w14:textId="77777777" w:rsidR="00855FD2" w:rsidRDefault="00855FD2" w:rsidP="00855FD2">
      <w:pPr>
        <w:pStyle w:val="divdocumentsinglecolumn"/>
        <w:spacing w:before="200"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txtBold"/>
          <w:rFonts w:ascii="Century Gothic" w:eastAsia="Century Gothic" w:hAnsi="Century Gothic" w:cs="Century Gothic"/>
          <w:sz w:val="22"/>
          <w:szCs w:val="22"/>
        </w:rPr>
        <w:t>Associate of Arts</w:t>
      </w:r>
      <w:r>
        <w:rPr>
          <w:rStyle w:val="singlecolumnspanpaddedlinenth-child1"/>
          <w:rFonts w:ascii="Century Gothic" w:eastAsia="Century Gothic" w:hAnsi="Century Gothic" w:cs="Century Gothic"/>
          <w:color w:val="787878"/>
          <w:sz w:val="22"/>
          <w:szCs w:val="22"/>
        </w:rPr>
        <w:t xml:space="preserve"> </w:t>
      </w:r>
    </w:p>
    <w:p w14:paraId="6456E994" w14:textId="77777777" w:rsidR="00855FD2" w:rsidRPr="00BE289C" w:rsidRDefault="00855FD2" w:rsidP="00855FD2">
      <w:pPr>
        <w:pStyle w:val="spanpaddedline"/>
        <w:spacing w:line="320" w:lineRule="atLeast"/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Columbia Basin College | </w:t>
      </w:r>
      <w:r w:rsidRPr="00BE289C">
        <w:rPr>
          <w:rStyle w:val="educsprtreducsprtr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| </w:t>
      </w: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Pasco, WA</w:t>
      </w:r>
      <w:r w:rsidRPr="00BE289C"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 </w:t>
      </w: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| June 2023</w:t>
      </w:r>
    </w:p>
    <w:p w14:paraId="754BC2A1" w14:textId="77777777" w:rsidR="00855FD2" w:rsidRPr="006C0E4F" w:rsidRDefault="00855FD2" w:rsidP="00855FD2">
      <w:pPr>
        <w:pStyle w:val="divdocumentulli"/>
        <w:numPr>
          <w:ilvl w:val="0"/>
          <w:numId w:val="6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running start student until high school graduation</w:t>
      </w:r>
    </w:p>
    <w:p w14:paraId="25C05FEE" w14:textId="77777777" w:rsidR="00C66C53" w:rsidRDefault="000F2A37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txtBold"/>
          <w:rFonts w:ascii="Century Gothic" w:eastAsia="Century Gothic" w:hAnsi="Century Gothic" w:cs="Century Gothic"/>
          <w:sz w:val="22"/>
          <w:szCs w:val="22"/>
        </w:rPr>
        <w:t>High School Diploma</w:t>
      </w:r>
      <w:r>
        <w:rPr>
          <w:rStyle w:val="singlecolumnspanpaddedlinenth-child1"/>
          <w:rFonts w:ascii="Century Gothic" w:eastAsia="Century Gothic" w:hAnsi="Century Gothic" w:cs="Century Gothic"/>
          <w:color w:val="787878"/>
          <w:sz w:val="22"/>
          <w:szCs w:val="22"/>
        </w:rPr>
        <w:t xml:space="preserve"> </w:t>
      </w:r>
    </w:p>
    <w:p w14:paraId="602CE3DB" w14:textId="5B28CC98" w:rsidR="00C66C53" w:rsidRPr="00BE289C" w:rsidRDefault="000F2A37">
      <w:pPr>
        <w:pStyle w:val="spanpaddedline"/>
        <w:spacing w:line="320" w:lineRule="atLeast"/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Wahluke High School | </w:t>
      </w:r>
      <w:r w:rsidRPr="00BE289C">
        <w:rPr>
          <w:rStyle w:val="educsprtreducsprtr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| </w:t>
      </w: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Mattawa, WA</w:t>
      </w:r>
      <w:r w:rsidRPr="00BE289C"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 </w:t>
      </w: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| June 2023</w:t>
      </w:r>
    </w:p>
    <w:p w14:paraId="352E43D1" w14:textId="59792343" w:rsidR="00C66C53" w:rsidRPr="00BE289C" w:rsidRDefault="00412D94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3</w:t>
      </w:r>
      <w:r w:rsidR="000F2A37"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.</w:t>
      </w:r>
      <w:r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8</w:t>
      </w:r>
      <w:r w:rsidR="000955BF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+</w:t>
      </w:r>
      <w:r w:rsidR="000F2A37"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 xml:space="preserve"> GPA along with athletics, ASB, School Council, and National Honor Society</w:t>
      </w:r>
    </w:p>
    <w:p w14:paraId="4AEC7B0C" w14:textId="2E8A99E2" w:rsidR="00C66C53" w:rsidRPr="00BE289C" w:rsidRDefault="003237DB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Pre-Calculus</w:t>
      </w:r>
      <w:r w:rsidR="000F2A37"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 xml:space="preserve"> II</w:t>
      </w:r>
    </w:p>
    <w:p w14:paraId="221CBA9D" w14:textId="7E3522E6" w:rsidR="00855FD2" w:rsidRDefault="00855FD2" w:rsidP="00855FD2">
      <w:pPr>
        <w:pStyle w:val="divdocumentdivsectiontitle"/>
        <w:spacing w:before="300" w:after="200"/>
        <w:jc w:val="center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Certifications</w:t>
      </w:r>
    </w:p>
    <w:p w14:paraId="432FD128" w14:textId="77777777" w:rsidR="00855FD2" w:rsidRPr="00BE289C" w:rsidRDefault="00855FD2" w:rsidP="00855FD2">
      <w:pPr>
        <w:pStyle w:val="divdocumentulli"/>
        <w:spacing w:line="320" w:lineRule="atLeast"/>
        <w:ind w:left="360"/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Food Worker Card</w:t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  <w:t>First Aid/CPR Certified</w:t>
      </w:r>
    </w:p>
    <w:p w14:paraId="1C77C73F" w14:textId="429FDB7D" w:rsidR="00855FD2" w:rsidRPr="00BE289C" w:rsidRDefault="00855FD2" w:rsidP="00855FD2">
      <w:pPr>
        <w:pStyle w:val="divdocumentulli"/>
        <w:spacing w:line="320" w:lineRule="atLeast"/>
        <w:ind w:left="360"/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Seal of Biliteracy</w:t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</w:r>
      <w:r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 xml:space="preserve">             </w:t>
      </w:r>
      <w:r w:rsidRPr="00BE289C"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ab/>
        <w:t>Microsoft Office Certified</w:t>
      </w:r>
    </w:p>
    <w:p w14:paraId="21A88B24" w14:textId="77777777" w:rsidR="00855FD2" w:rsidRDefault="00855FD2" w:rsidP="00855FD2">
      <w:pPr>
        <w:pStyle w:val="divdocumentdivsectiontitle"/>
        <w:spacing w:before="300" w:after="200"/>
        <w:jc w:val="center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59EEB54D" w14:textId="77777777" w:rsidR="00855FD2" w:rsidRDefault="00855FD2" w:rsidP="00855FD2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22"/>
          <w:szCs w:val="22"/>
        </w:rPr>
        <w:t>Agricultural Field Supervisor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22"/>
          <w:szCs w:val="22"/>
        </w:rPr>
        <w:t xml:space="preserve"> </w:t>
      </w:r>
    </w:p>
    <w:p w14:paraId="35AE20EB" w14:textId="77777777" w:rsidR="00855FD2" w:rsidRPr="00BE289C" w:rsidRDefault="00855FD2" w:rsidP="00855FD2">
      <w:pPr>
        <w:pStyle w:val="spanpaddedline"/>
        <w:spacing w:line="320" w:lineRule="atLeast"/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Big Fork Orchards | Mattawa, WA</w:t>
      </w:r>
      <w:r w:rsidRPr="00BE289C">
        <w:rPr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 xml:space="preserve"> </w:t>
      </w:r>
      <w:r w:rsidRPr="00BE289C">
        <w:rPr>
          <w:rStyle w:val="span"/>
          <w:rFonts w:ascii="Century Gothic" w:eastAsia="Century Gothic" w:hAnsi="Century Gothic" w:cs="Century Gothic"/>
          <w:color w:val="0D0D0D" w:themeColor="text1" w:themeTint="F2"/>
          <w:sz w:val="22"/>
          <w:szCs w:val="22"/>
        </w:rPr>
        <w:t>| Jun 2020-Sep 2020</w:t>
      </w:r>
    </w:p>
    <w:p w14:paraId="743197F5" w14:textId="77777777" w:rsidR="00855FD2" w:rsidRPr="00BE289C" w:rsidRDefault="00855FD2" w:rsidP="00855FD2">
      <w:pPr>
        <w:pStyle w:val="divdocumentulli"/>
        <w:numPr>
          <w:ilvl w:val="0"/>
          <w:numId w:val="3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Weeded and thinned cherry crops for efficient growth and reported daily bin production</w:t>
      </w:r>
    </w:p>
    <w:p w14:paraId="2D9F81E0" w14:textId="77777777" w:rsidR="00855FD2" w:rsidRPr="00BE289C" w:rsidRDefault="00855FD2" w:rsidP="00855FD2">
      <w:pPr>
        <w:pStyle w:val="divdocumentulli"/>
        <w:numPr>
          <w:ilvl w:val="0"/>
          <w:numId w:val="3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 w:rsidRPr="00BE289C"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Led groups of 15 seasonal workers and supervised completion of all duties and responsibilities</w:t>
      </w:r>
    </w:p>
    <w:p w14:paraId="7E0719D5" w14:textId="77777777" w:rsidR="00855FD2" w:rsidRDefault="00855FD2" w:rsidP="00855FD2">
      <w:pPr>
        <w:pStyle w:val="divdocumentulli"/>
        <w:spacing w:line="320" w:lineRule="atLeast"/>
        <w:rPr>
          <w:rStyle w:val="span"/>
          <w:rFonts w:ascii="Century Gothic" w:eastAsia="Century Gothic" w:hAnsi="Century Gothic" w:cs="Century Gothic"/>
          <w:b/>
          <w:bCs/>
          <w:color w:val="00000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22"/>
          <w:szCs w:val="22"/>
        </w:rPr>
        <w:t>Cook</w:t>
      </w:r>
    </w:p>
    <w:p w14:paraId="71770C1E" w14:textId="77777777" w:rsidR="00855FD2" w:rsidRDefault="00855FD2" w:rsidP="00855FD2">
      <w:pPr>
        <w:pStyle w:val="divdocumentulli"/>
        <w:spacing w:line="320" w:lineRule="atLeast"/>
        <w:rPr>
          <w:rStyle w:val="span"/>
          <w:rFonts w:ascii="Century Gothic" w:eastAsia="Century Gothic" w:hAnsi="Century Gothic" w:cs="Century Gothic"/>
          <w:color w:val="000000" w:themeColor="text1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000000" w:themeColor="text1"/>
          <w:sz w:val="22"/>
          <w:szCs w:val="22"/>
        </w:rPr>
        <w:t>Panda Express | Pasco, WA | June 2022-November 2022</w:t>
      </w:r>
    </w:p>
    <w:p w14:paraId="7F18D1F5" w14:textId="77777777" w:rsidR="00855FD2" w:rsidRPr="00BE289C" w:rsidRDefault="00855FD2" w:rsidP="00855FD2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Opened or closed kitchen daily by preparing supplies, ingredients, and stock stations</w:t>
      </w:r>
    </w:p>
    <w:p w14:paraId="763B95F8" w14:textId="77777777" w:rsidR="00855FD2" w:rsidRPr="008F01BE" w:rsidRDefault="00855FD2" w:rsidP="00855FD2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  <w:t>Prepared food in a timely manner for the satisfaction of the customers</w:t>
      </w:r>
    </w:p>
    <w:p w14:paraId="2508990F" w14:textId="77777777" w:rsidR="00855FD2" w:rsidRPr="00BE289C" w:rsidRDefault="00855FD2">
      <w:pPr>
        <w:pStyle w:val="divdocumentulli"/>
        <w:spacing w:line="320" w:lineRule="atLeast"/>
        <w:ind w:firstLine="720"/>
        <w:rPr>
          <w:rFonts w:ascii="Century Gothic" w:eastAsia="Century Gothic" w:hAnsi="Century Gothic" w:cs="Century Gothic"/>
          <w:color w:val="404040" w:themeColor="text1" w:themeTint="BF"/>
          <w:sz w:val="22"/>
          <w:szCs w:val="22"/>
        </w:rPr>
      </w:pPr>
    </w:p>
    <w:sectPr w:rsidR="00855FD2" w:rsidRPr="00BE289C">
      <w:pgSz w:w="12240" w:h="15840"/>
      <w:pgMar w:top="740" w:right="740" w:bottom="74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7EA9CBE-C127-6C4A-BC99-2AA10B1F09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480DF99-529C-9644-A09D-0FDE5C6FD513}"/>
    <w:embedBold r:id="rId3" w:fontKey="{DC0488F2-2BF7-CE41-9AAB-480A42A45B6E}"/>
    <w:embedItalic r:id="rId4" w:fontKey="{1393CFCF-880D-F24C-8EFE-9C331951BE61}"/>
    <w:embedBoldItalic r:id="rId5" w:fontKey="{C22C94DF-EBCB-6449-A570-3A92BC55AD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5FB2FD4B-B87A-6942-A19C-A6487DFA3E8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941FB53-DF0D-CF44-869E-FD7DEF48B38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CDF8AF31-7888-494E-8D7D-5B1D2A33F543}"/>
    <w:embedBold r:id="rId9" w:fontKey="{FB379C41-404A-CE48-A28E-12E4252E6BCF}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A141FD83-EE8D-0241-8A4F-BDB164AF274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5D5862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E206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7C94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5685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CA9A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90C9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8884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AE6A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0EF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19E95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4267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2E9B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B404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F76A2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93AA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4CE4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620F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EA96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D5E14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B866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95C7E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A4AE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56C98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80D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8A29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8CF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30F4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F6ADC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7CDE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8623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A826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E6E4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D605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FAF2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F6F5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B232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61E883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D6859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0097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BDCC1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7897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26A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D948F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94F6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7E414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EE864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38A2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168E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0FCCB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81406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A444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0F438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EC67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6650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B6100F6A"/>
    <w:lvl w:ilvl="0" w:tplc="5D5862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9B89B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382A0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2A8B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4A3C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940E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0A80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6A7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4A0C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556F5C65"/>
    <w:multiLevelType w:val="hybridMultilevel"/>
    <w:tmpl w:val="BBA4FB80"/>
    <w:lvl w:ilvl="0" w:tplc="5D5862C4">
      <w:start w:val="1"/>
      <w:numFmt w:val="bullet"/>
      <w:lvlText w:val=""/>
      <w:lvlJc w:val="left"/>
      <w:pPr>
        <w:ind w:left="979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8" w15:restartNumberingAfterBreak="0">
    <w:nsid w:val="711C0575"/>
    <w:multiLevelType w:val="hybridMultilevel"/>
    <w:tmpl w:val="F048C0E8"/>
    <w:lvl w:ilvl="0" w:tplc="61E8834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AD0A01"/>
    <w:multiLevelType w:val="hybridMultilevel"/>
    <w:tmpl w:val="D3028DDC"/>
    <w:lvl w:ilvl="0" w:tplc="5D5862C4">
      <w:start w:val="1"/>
      <w:numFmt w:val="bullet"/>
      <w:lvlText w:val=""/>
      <w:lvlJc w:val="left"/>
      <w:pPr>
        <w:ind w:left="979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num w:numId="1" w16cid:durableId="2085764081">
    <w:abstractNumId w:val="0"/>
  </w:num>
  <w:num w:numId="2" w16cid:durableId="1125542406">
    <w:abstractNumId w:val="1"/>
  </w:num>
  <w:num w:numId="3" w16cid:durableId="777917247">
    <w:abstractNumId w:val="2"/>
  </w:num>
  <w:num w:numId="4" w16cid:durableId="1231815554">
    <w:abstractNumId w:val="3"/>
  </w:num>
  <w:num w:numId="5" w16cid:durableId="756557248">
    <w:abstractNumId w:val="4"/>
  </w:num>
  <w:num w:numId="6" w16cid:durableId="767623626">
    <w:abstractNumId w:val="5"/>
  </w:num>
  <w:num w:numId="7" w16cid:durableId="1660690724">
    <w:abstractNumId w:val="6"/>
  </w:num>
  <w:num w:numId="8" w16cid:durableId="598374290">
    <w:abstractNumId w:val="7"/>
  </w:num>
  <w:num w:numId="9" w16cid:durableId="833837243">
    <w:abstractNumId w:val="9"/>
  </w:num>
  <w:num w:numId="10" w16cid:durableId="16667410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53"/>
    <w:rsid w:val="000955BF"/>
    <w:rsid w:val="000F2A37"/>
    <w:rsid w:val="001C6EF5"/>
    <w:rsid w:val="001D4AE1"/>
    <w:rsid w:val="00204218"/>
    <w:rsid w:val="003237DB"/>
    <w:rsid w:val="003C5033"/>
    <w:rsid w:val="00412D94"/>
    <w:rsid w:val="00507BC0"/>
    <w:rsid w:val="00523D37"/>
    <w:rsid w:val="006C0E4F"/>
    <w:rsid w:val="00855FD2"/>
    <w:rsid w:val="008666BA"/>
    <w:rsid w:val="0088370B"/>
    <w:rsid w:val="008F01BE"/>
    <w:rsid w:val="008F0AB7"/>
    <w:rsid w:val="00991744"/>
    <w:rsid w:val="00A13D67"/>
    <w:rsid w:val="00BE289C"/>
    <w:rsid w:val="00C66C53"/>
    <w:rsid w:val="00E94D86"/>
    <w:rsid w:val="00EE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8371"/>
  <w15:docId w15:val="{6B5B78C1-3AF7-CF4F-999A-0B8C28F4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20" w:lineRule="atLeast"/>
    </w:pPr>
    <w:rPr>
      <w:color w:val="787878"/>
    </w:rPr>
  </w:style>
  <w:style w:type="paragraph" w:customStyle="1" w:styleId="divdocumentdivfirstsection">
    <w:name w:val="div_document_div_firstsection"/>
    <w:basedOn w:val="Normal"/>
  </w:style>
  <w:style w:type="paragraph" w:customStyle="1" w:styleId="top-gap-btn-hidden">
    <w:name w:val="top-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20" w:lineRule="atLeast"/>
      <w:jc w:val="center"/>
    </w:pPr>
    <w:rPr>
      <w:b/>
      <w:bCs/>
      <w:color w:val="144181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00" w:lineRule="atLeast"/>
      <w:jc w:val="center"/>
    </w:pPr>
    <w:rPr>
      <w:color w:val="787878"/>
      <w:sz w:val="20"/>
      <w:szCs w:val="20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paragraph" w:customStyle="1" w:styleId="heading">
    <w:name w:val="heading"/>
    <w:basedOn w:val="Normal"/>
    <w:pPr>
      <w:jc w:val="center"/>
    </w:pPr>
    <w:rPr>
      <w:b/>
      <w:bCs/>
      <w:caps/>
      <w:color w:val="000000"/>
    </w:rPr>
  </w:style>
  <w:style w:type="paragraph" w:customStyle="1" w:styleId="divdocumentdivsectiontitle">
    <w:name w:val="div_document_div_sectiontitle"/>
    <w:basedOn w:val="Normal"/>
    <w:pPr>
      <w:pBdr>
        <w:bottom w:val="single" w:sz="8" w:space="10" w:color="DADADA"/>
      </w:pBdr>
    </w:pPr>
    <w:rPr>
      <w:color w:val="144181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  <w:color w:val="000000"/>
    </w:rPr>
  </w:style>
  <w:style w:type="character" w:customStyle="1" w:styleId="educsprtreducsprtr">
    <w:name w:val="educsprtr + educsprtr"/>
    <w:basedOn w:val="DefaultParagraphFont"/>
    <w:rPr>
      <w:vanish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9C1AFA-87B2-5140-9FA6-1C84EEE9F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JOSUE MENDOZA</vt:lpstr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JOSUE MENDOZA</dc:title>
  <dc:creator>VeronicaB</dc:creator>
  <cp:lastModifiedBy>Josue N Mendoza</cp:lastModifiedBy>
  <cp:revision>4</cp:revision>
  <cp:lastPrinted>2021-07-04T03:19:00Z</cp:lastPrinted>
  <dcterms:created xsi:type="dcterms:W3CDTF">2023-09-05T17:05:00Z</dcterms:created>
  <dcterms:modified xsi:type="dcterms:W3CDTF">2023-09-05T17:13:00Z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86bf1eac-19ae-4229-b8c5-4a663f52f2d2</vt:lpwstr>
  </property>
  <property fmtid="{D5CDD505-2E9C-101B-9397-08002B2CF9AE}" pid="3" name="x1ye=0">
    <vt:lpwstr>DDQAAB+LCAAAAAAABAAVmLWio1AURT+IArdiCgjubh0OgeD+9cOr0iUX7jl7rxUOp4QPReAUQsMkTKI0DnM4g/IkR2IIQkI438zFw9JL9CkR/ELRUh7X0hTYWd7AbC1SyRmz9qqAAmmgpPE+JPgtBtxN1DgNXK2i5rkf0N7ISFDY028lJyb7FUwRtUfPHAaDh82bXhPcjlXhSQe2XtCJjIgybAvuG+q0do4J1LBEkjyw3678Pa6NDj4tqoHZ1bL</vt:lpwstr>
  </property>
  <property fmtid="{D5CDD505-2E9C-101B-9397-08002B2CF9AE}" pid="4" name="x1ye=1">
    <vt:lpwstr>YkY0c9CgmdiPeY+zAk03SHsvBJIipzX2iQFfslSdU+pY7O4KRY2O8EcIXqiKEWWN1HbXYRGSz61rlelDWtumjhIchJYBlZz0DK5FH7Rl986yotDR/m29wsLUB97hQowpkCcfQYJ4qDAwCCSi1nrykIyH7ycTFEax6yJEWwFOsySQ292cWtyrjoUyOmlidVxIKqZ7zQENzZRCgm4sJZ1FTLMAh1SKltZCs9YAnkTmRCKEsLj/A8XXJmd957be1Y3</vt:lpwstr>
  </property>
  <property fmtid="{D5CDD505-2E9C-101B-9397-08002B2CF9AE}" pid="5" name="x1ye=10">
    <vt:lpwstr>enlD0n3lnjy0j54Vhbfn1Do2pMnny7AQYDccvwjNGPjcuB3ttBlLSFsKKQNp9UxC1PylyJ27J0HSSwNXnQuFnKS1E3r7ilwhBRtin+d5hv+4PRvq986USc5DJOpkdo8GTa6cmEARccA4njze/UKGJrAvzeB+NQnVdxmkrql8sohCHJ0zdSyDHiOPsIYNmxRY3GpFv4yB0fX9vPM/UyoMOIjYKwv62V93FePjpmkOTsZJdNO+yrC0j89C4KdgKW6</vt:lpwstr>
  </property>
  <property fmtid="{D5CDD505-2E9C-101B-9397-08002B2CF9AE}" pid="6" name="x1ye=11">
    <vt:lpwstr>Mt6E/O+2tUqV4/z4S2VMfsgnGEvcO4kTb7IFhHvxlK8FQJlCGuVvwT5jWuizLJK/lu2UAHAB3aaSS+xZaAMzyIz9HOM+PWz4zU4l8Njn4/Bt8yKzQwI/7o1DxPXGRfYoD/yx+/9/L6TkkpMH3gpZdTwQ9cZceSNzXns7Ns5tsn+oDTes1miOmByQofbcgzgSD1gJGrkMw+t427BRDKlB1MrgGbRRCr7bDI0I8oIRDJT0QIgv1WehUXVO95EY13Y</vt:lpwstr>
  </property>
  <property fmtid="{D5CDD505-2E9C-101B-9397-08002B2CF9AE}" pid="7" name="x1ye=12">
    <vt:lpwstr>SxQVMcOuIThiTytPCc38SNrv6wqfd/Wu2BBBN9LPHGnKN3ukk/g5P9qC94Fo9N+PhYr3OeoHv63PCi4WEq3gVZ6Clkant7iEFOCXnoe/eA5YHLSX0vstZetrG6B3EqbR7HuVnhA+k9+ohhRTdg9+WVARuY0I7Y8AShooQygODesnTBXUzRFv4Bex1puae8GTXZ1qpLMa4YRL6DualYffj2ZLGJ/AizJQMwt76jj5uuVloTzrw16PBi3JdSjGcbN</vt:lpwstr>
  </property>
  <property fmtid="{D5CDD505-2E9C-101B-9397-08002B2CF9AE}" pid="8" name="x1ye=13">
    <vt:lpwstr>BooiVXzGNK7yXjnd475vHsY9RzaiCCphHI3eC0Iw6dstn4AaH7g3ECG0zOoJJ7RQBuOaMUymPz8GQEbzA1WE+YyLlwsJB5CiGXbGrHX5QyKn1OxEMvpgVe4Eris21WAs3aE8xSjIGzmkqjbMo029IsI+QUcJsZHtno5SwK9gJ12iETiIPkiCaKmzFo4zhCX9Bz8TjQq2cnzbWwKC3apkbmPpby4zjEectZf2njGmMa/lRFMWArKRmxkdL46Mcdx</vt:lpwstr>
  </property>
  <property fmtid="{D5CDD505-2E9C-101B-9397-08002B2CF9AE}" pid="9" name="x1ye=14">
    <vt:lpwstr>EQPpI3S4nEESf9lrGcJceM6vzW1cJe52KVqB6jJeQXiwj3M49g49MVq8dyuiZ+zZtEI2Mx8pucqk8cn/OagF6AWIm1SAErYYeq6cdeDWXhAE70mNUVFw35PyQpI42g7tO3o6XL+ZdguwwZN0grOHyOFg0uu2pUw7qDm4r19Harp17JDnfejnyKeeBpTSbx2ZNc519X0+mYcA7NELRokgesIYadHge0HDhKZKS1dMh328rTAbdsY1VjOkbJKkVEO</vt:lpwstr>
  </property>
  <property fmtid="{D5CDD505-2E9C-101B-9397-08002B2CF9AE}" pid="10" name="x1ye=15">
    <vt:lpwstr>7c+RFXa8BwhcEmBiOYv8PVpR9vDEGGk3i2UDzPEOrT9xYAaOmbinmJsrXj2TZfsM1IuP8v7BoQ4szkZPRIljjnllGZjVbgaPblFBdGV8Juxsc5fNjcRHr+IycTwy7P3eCrP4GJbzJrJSu+q32EVuyl47mLV7SvM6AZ0rVgFPWXHERBR+t4IBaRPujFweATPUnHcqfr95gSlf0LkXXK69/sifZjfVlc9JGP8dWTkcdz5S+X8Jq3NxbFbyWnQr8+2</vt:lpwstr>
  </property>
  <property fmtid="{D5CDD505-2E9C-101B-9397-08002B2CF9AE}" pid="11" name="x1ye=16">
    <vt:lpwstr>+iMpPTZ9X3n29wUVM4SBJfqVH5i4GGzWTgLgY8mlT8ie8xqR5nyvDo4633bT+8hhLldl+qhLffNnsOogx4ldBp3lhYvDhyL7ywLEKn+LaonYRsYupSo1wgNIX9BEgnlaKhaarlF7F6r6c6UzSn0816arIYsOW0X703ugJw05pkS45xy+UG7WUdPuX1pgx+4lqkJ8Ral0s4bMwIf+fY9fTwbR0hcNwJ8kIP0EYQetOjdIPvUjQZIQdU/b59Mv4ak</vt:lpwstr>
  </property>
  <property fmtid="{D5CDD505-2E9C-101B-9397-08002B2CF9AE}" pid="12" name="x1ye=17">
    <vt:lpwstr>EmkHhxjDccPOQm+7Q27DtC4w219LbwFvrkhxGckGyT3ChTJNM9/4u8ljLX/AUZsojdZrH6Khrteq3XpVqbOgh2dtN4msPPxXN+khnab04tQNbAaXrzV7qoQvaoTgtj7sCBiYOi4vr1HMzvSMQYOqLkF//7Q5PvDMMAK2ORoFkxtgg9zg/r8Dn5yX0l01F/PMpt9tiw4R9K39Yyo9UrebQVEXdVOIMM4/OeGqigKfCuHeAwuIlj5zZnuBzJzO7AK</vt:lpwstr>
  </property>
  <property fmtid="{D5CDD505-2E9C-101B-9397-08002B2CF9AE}" pid="13" name="x1ye=18">
    <vt:lpwstr>EWGVF1WAKLpexbO8n7GtY2tRx1zsgiAOtYAbgB+x6viZXvqwGnfCt/kXcRpwAQNXq0WM3wMmbBaxUrS3V8L0T23LRJqITMOMisu1f2VMaKu0EhjPSJxNdeARhFvO5eq+jr6eGM9Gjzw+xU7SPS/ftnJJJA5D1es97a7P0+4kvJQnvOeuzjmmGfHclQisOuFnY4fszeai+KIxVTbxAbONjWSpsOdXMXMayNkeJJeqsEkRCjnp561cI09lGd0GLb2</vt:lpwstr>
  </property>
  <property fmtid="{D5CDD505-2E9C-101B-9397-08002B2CF9AE}" pid="14" name="x1ye=19">
    <vt:lpwstr>hIEWslAb5EVLDBt2OpspVYB72GMfDjFSg1aD2S1ny5xO+vs4b3zXhLYEu6FaNkl/acrmKe3AvEWsRyHmDE9SguS1G1m7k4KqU/crSX/UXAxBNl+ZyD7IgUnzJ/+fBlj6LGtYj/KC6+r8lblrSM0EEvT65Vk/H0aDxbbtxw+jsYFZYKBORt/2XPDARHH+k9tfGV0O0wT1Mi1pn7+ImTyoPPnYBNCI8BfTd+cA7tgOyiWAuiJakkPWT+jrRuEFo9z</vt:lpwstr>
  </property>
  <property fmtid="{D5CDD505-2E9C-101B-9397-08002B2CF9AE}" pid="15" name="x1ye=2">
    <vt:lpwstr>Om8oP8Vebt88lJzpPKMTVbErZa9NnAZ6rBI/fKCsJQ34/7ctaYbp5T08Iiu+rvmvsuxB7/duKYA5xGt17q7WfVE+xmEABzW8bHA3QWKjxUa6RUd7Of9mAxf0cIJbR3PybEq5TBYoQaD5+f4zcROAIb1CHGSTmVHIwpcjiItVKkrNVg2yzbHYxjFLTWeJnGA+vL+as3GZyux6/03z2exA4Vx3k8+6S3B/QrxCWXcOkW00RDtOnoqtYs2dG6WamDU</vt:lpwstr>
  </property>
  <property fmtid="{D5CDD505-2E9C-101B-9397-08002B2CF9AE}" pid="16" name="x1ye=20">
    <vt:lpwstr>uNUe0oA+WkwKXkNWPsUqDLeTrJ1X8spLdAVm8cEXJ40vmbDprAD2mMadfOh9EE3Cs2SlSN1my++NBoTH76Vp1JJkuLPxZg5MgqPHfeZwqS9NqCrW5Jrt6/mfn7pmohDMEar4mrWapTHt7Os3CEcUDLHenWImLNp4YkAPZD7BwG1sb3HEbmO4kzZHYVQq/vyh946nP6KFAYfLifZGKZtrCN1UWRx3vocNgpM/ZlOIrdA05vjMczo+O80viwcQ+ex</vt:lpwstr>
  </property>
  <property fmtid="{D5CDD505-2E9C-101B-9397-08002B2CF9AE}" pid="17" name="x1ye=21">
    <vt:lpwstr>YiiobilV70s2Y800UmpN7fmOcE/fQyoaJ05iTOAbkizOvaFalfANkRQP/VIYw+LnRNR0/53X0RW+qesGmi12P5Yc5JvS1as+Rfa8cDMEFl8DqEKY007MvulJrBrg4Q1cLlerDhZRzuEhQyF2SqUaKiQk3gyJlZjgX3N9ebScPX+XNLTGT/FTU1k0PajurbUFjPDL5XYVAYR7B+KkTRmYXgzUCmtOzlU4GX28ik0/CGMXjTXv11WNBhExLXH4C5p</vt:lpwstr>
  </property>
  <property fmtid="{D5CDD505-2E9C-101B-9397-08002B2CF9AE}" pid="18" name="x1ye=22">
    <vt:lpwstr>YaWNf4kZRyY1Fn1tbc1PKWtE/tFSGPAH0hd/QU0PjG5TkqH/qFfnaRrfiEvVxAxfbjf1GUBukC4bLww0z1HRYZfA/KHHTeXqj1agUd1o8ELBA9KBJm9yJpmPsTd/u8PW5eZk/31s6uabgaFkR8/lHRqEqnig2rQLe/t3EJgchs3/n4YCdzi+lmYX7k8KvsbzsS6z2eKqy/nJa2coiA9r4LdtbxI7NB2e61DgUWF9HvDWXMkhvzDoCSUaK67yddw</vt:lpwstr>
  </property>
  <property fmtid="{D5CDD505-2E9C-101B-9397-08002B2CF9AE}" pid="19" name="x1ye=23">
    <vt:lpwstr>JHyC84UQYkGfAEfdKPYrc5elFfK7CKaRnYF5Up+AigruE/99gwvDUDpKD/37JYB3aLUymUnomFv8CiOQhQT27IUcr4Y9n318tshVs0WH9/KLLVY2MFlA3Tuh5m3d7FNySrYid7kPA44f6JIS0uYxVNd6LgPitKzfbvCwD6/hvfICy8tLFMMA/dOBKY7IY8lz+Ug0mkvImkrmsSCeopYkBxC2Ud2Nwu1mejub8qCm+SrLlBn2zztBEx4SI12UKf2</vt:lpwstr>
  </property>
  <property fmtid="{D5CDD505-2E9C-101B-9397-08002B2CF9AE}" pid="20" name="x1ye=24">
    <vt:lpwstr>w5bCtHU58G6G7IuCnt8C6ufj/4w95EEGFO5iiwFK2FQ+iwC6wyMKHBkJUzMrx29fZEk1HUj3/SQogqCwZ4S0t5cVbTsJSFWCdl+rXeAIWcAc3cg/qexTGPpVGC9oAwXVh26JGCmmfxnoc4qn+k5SlmkGj0IFoakCN9Kou0+R4Kw0T2AeoFepRfxrES+6HNJzgBiLXoEcf/SJghdEz6mkM+CD/VWb/doSSeJZcyhfgGVZ6rIHUnW2IzZVZF8d+js</vt:lpwstr>
  </property>
  <property fmtid="{D5CDD505-2E9C-101B-9397-08002B2CF9AE}" pid="21" name="x1ye=25">
    <vt:lpwstr>9UHTmvTO/+G6qRjyvYmf7EGsYLSOZA7cv34V6zpy2m0UPSul4cmQbkbF5UENOBCbC6vP3GdRdWa5ffi8/6lXhWGvtzw8XhILddkbIFBzwCIMsa4N9WfqeQClUIwRvAuFbpWH8quUh3GFsUxT/3JBzL+ht8fWPyYFrX9RvmQx79nlC8KetRcVGqBxZHnED36W1oqJtMAgc3Dlyb5/hBg+qO7Nv5aoiMoAO+pVe0RQgEN9gbuj6NFg5xap4QdatiK</vt:lpwstr>
  </property>
  <property fmtid="{D5CDD505-2E9C-101B-9397-08002B2CF9AE}" pid="22" name="x1ye=26">
    <vt:lpwstr>wO3Wii+Ja5rYlMQhZO2G9ixNGn2LKALQeNNl3efZX26aw3ydHYIXsm/8mEcxiYdc8O8jzhAoBi8WVfZKFdvyn3Ja5tzg4MThPiENImJH3epiAgD+GL8Is/9GdBKgsn92uW5iPEcrUFPU/s0FgxK9fAeies3o20g2M4E039WtCi8/73wVFOjHFQkllIXfJPcSjDJc063ry3nY5x+5EG2vGSx2r3tmEKxjQQoq+UCvLhNRtv4eG6F04xmU2+5155w</vt:lpwstr>
  </property>
  <property fmtid="{D5CDD505-2E9C-101B-9397-08002B2CF9AE}" pid="23" name="x1ye=27">
    <vt:lpwstr>+PXSHmq4wuhACoYy3AGL8FlSOjaoq7pphj6fBfhwLMAqIma6vcTHQlqdnR+OjaN6Tz5nfKoTFGTqd86HPwm2s96ehiUkzDauMMH2ooaVl5FoT5gyfCZvn9VPurFZvia2tddsNtFdm/MB2rcsizkeOGV8bF2O5eYinB/Aq6Bq88l2y1wraOCoPDc4uN2hL0Xkr8bjN02CJDSHbrSZc7NtNONpy+Yi1vTkTOpKfvQkEyTmCaeWraHHziKsBFLHSj2</vt:lpwstr>
  </property>
  <property fmtid="{D5CDD505-2E9C-101B-9397-08002B2CF9AE}" pid="24" name="x1ye=28">
    <vt:lpwstr>2+215cpY6dLN6Gi6e4/nNdLzETQzPtZJzMgKpOJM+8zdM+IITNngj/iOZo/NzLkkG581YviEwVbg65CUnZ4OL/4QZlnEvzEqjDlKjDUXpYQ0+eBTpJAD65/4EF/HORa3gR78Kw2xTbR5LnHGj9kpRe95cd2X7u2Nfb16I031MVX0bvXjjDomRf3dM04VTIMPwR7VyXo3i5UMvzLUzXP9dbpyd9rmnna2U36Nwl+m7VbRORaMcOBuCUzALmcuV+M</vt:lpwstr>
  </property>
  <property fmtid="{D5CDD505-2E9C-101B-9397-08002B2CF9AE}" pid="25" name="x1ye=29">
    <vt:lpwstr>hv9H6PrhSPNJSoXCz37DIuGy4DJ30eE4lPkwtWzz3F8XqkTGuH83CeRGlv9/0t2tW0jLkBa4JD7+YzfYlHBnFZ9+RaOXlWne72jeCN4vaMsSLQpzmDBcIx3kgdHhoCDo1Q9kNwbw/6sA3JDfL18qdk75Q53fFarMAf3C707Bs9qkffl0hS1u4+Dom+I5oXwnWEj8kJNerAbEjP34Mi1Z1j3VcgiVo4MMjdaMCICQr9GOizvAT4wDGfCEZp82LBs</vt:lpwstr>
  </property>
  <property fmtid="{D5CDD505-2E9C-101B-9397-08002B2CF9AE}" pid="26" name="x1ye=3">
    <vt:lpwstr>sw5b1cQNBcMH0FDCHVVwTrss86FihPUGI3GZBICQgHOO768JRYPjchKrWNg/WUrINctgBNICZznSkSPN7240j5ykVSaDWg60lgZAPhWjRzWC43Lt3hfP0Ic91zRpJ0T10ayRF71WxpZYSF6PTZbik9lGfP2s7nbuE+mQ8DC+g0THwMUQg1/K8acmuXriV7Rt30gZB47XGhwz3w0RgkmKrIQJr80fR964KdLPLdY57jO7G8Bfs1vHZTG4f/aWxUO</vt:lpwstr>
  </property>
  <property fmtid="{D5CDD505-2E9C-101B-9397-08002B2CF9AE}" pid="27" name="x1ye=30">
    <vt:lpwstr>1yoqm/cAJRokVS6KhdeNiqj0Ylpy/DBKQvQJJ3cRjEATWOK2gWJ/NYMGU9lHNV+2xXJNZbEriB2taqulUlTf6FY4z9kMqjhEeEXVWVK6YupPqQAdoUC7nqEm7G1bRP1XEojsJnIcSLbJLSkdh+GNnQUQtqM4h4YVWxiaEjQyzlGqsfkutEKkbWaXLUU5G27ksxqssVpZfokw9qkvO6JJGPffGlupwIIOMgQDarggrFqpuk0ueDR4cXggOc40f+Q</vt:lpwstr>
  </property>
  <property fmtid="{D5CDD505-2E9C-101B-9397-08002B2CF9AE}" pid="28" name="x1ye=31">
    <vt:lpwstr>WpS+65M78bMQaWtLe100qpbxVe0nQpcDEUP32rUKXtEUCt8I3foflmkXGA62aKp1OfiLnOXgsi0njuAhEej8JMxg1mBOk0TKfRJRt7vN33V0zeWTTav/GZAfllDtdF1iacFYwokBEaQaCZLGQT6wzNrh8MXSwIZQP/Wc3/+iZUQioHW/VKDcMYWSIdytAAw4ERM0Z2kmdnvhxM08xd9SAfjmJYjllD/8lSTzyUMEfFH9Ony9o/kmy4GUgk+YOwr</vt:lpwstr>
  </property>
  <property fmtid="{D5CDD505-2E9C-101B-9397-08002B2CF9AE}" pid="29" name="x1ye=32">
    <vt:lpwstr>2g3q9GDXJddnPApl7b856vGj03saHpitp+ewVm14PIYT2bYDdJbfuPe/mEb8cqOmU+kmFo305Sg2Q18hWieCIWi6T4vFUcM2/NoHQ2x3351D2A7vSbaPG7qmf8pZofzh09MR834Z/qhTWtJLfL65cJxdL5oDlh3fQd/VjlJdFqQDbNm/rN/xbhe5aKAudrWNl4BQpVsSVe4chSTg7hcpgoFlA271OAxtlWwhyK9lS9q43F2MGwyvbsaNjAAtvC1</vt:lpwstr>
  </property>
  <property fmtid="{D5CDD505-2E9C-101B-9397-08002B2CF9AE}" pid="30" name="x1ye=33">
    <vt:lpwstr>WgtxQlQ8VhHdqK3wCTSGAg5guWp+EQdOH+E2eY0yQVUjZ86k65gVyGefHrRe7Uk4ngnnzR01WCeHxPrWGa5ecvz0cx6Q9xpimB3AVljEk8edMXE8sFAD96JngTpURflq0ye4jYhDxmw5Na9VW1iMoe+yQe0OYF4XinEOy9VpntDbJ8Zukg3qlYVlZeibmKfWt+fPlyWKDtFTSLjucsKXwlVhNeplRW7IhhSNYVZ5EPq7EXUGCYF+IWqoUCjZkZ7</vt:lpwstr>
  </property>
  <property fmtid="{D5CDD505-2E9C-101B-9397-08002B2CF9AE}" pid="31" name="x1ye=34">
    <vt:lpwstr>pZW2d//UHxiV2F+FGXtn4A6laOqZuoIK3CUOCn05iL2VsM6n4EC1wzhBHdZ+I5X0jHOZXcPgycNKC2d4Npkg5rFngk+D7BHPm9TDoPMGeWKu9WW86g+pNyCzUu/vG7nnHJJm9/THyPohbqPjd/msbXdkYV27ifhMyP5mM/PoKvhZM5b0nm7xOvZNz1gmKfdRhTgJjmfhW7a34VVClJLN3Gz86hshUy5pfeE+kWvMP6UiggmQxm8LMeqCT/vq4JV</vt:lpwstr>
  </property>
  <property fmtid="{D5CDD505-2E9C-101B-9397-08002B2CF9AE}" pid="32" name="x1ye=35">
    <vt:lpwstr>fBvuEIZZALlkaxHlu0mfhIlrz/2j5nwluvsj88maC/cMW2HJ6+VKnfjaQBSOMazFh37XNfbCGZzGVD59ZNiH+jDfTsPiXZQQ2sKB/iUT+ExEGVtfaEfPplWGqHQKf1CdSxYmCC9aAJGtQ9gUHkFpvpVqBywuZzCh7aM2Df0oOC17Uo+OOG7ISLiZ39ZmyS1FTE6av+B2ofj4BiazI87Jo+SSHawB7+FA32cAx44icdZzH4hkBxipf/4Nfccp/jx</vt:lpwstr>
  </property>
  <property fmtid="{D5CDD505-2E9C-101B-9397-08002B2CF9AE}" pid="33" name="x1ye=36">
    <vt:lpwstr>uUAvclqlzhGSvNPaRnMYe92rtx8dktBVvZyCZwntJnBJljAEUZXTPXVvwFuuF17DxfBwmB2l0bNUbPpNRAUc429m6gwFNBfuTWVES5gxD6O6DvR9mC3pALBMNSzlE9kloWnisJCRdtTvoQEYhwZJQ1czNddllUyy9M8y4O0Cxu7G9HSYGby8V+KXm0+AFeaSHFMfGE6biMnoVfuXq710y1bBaLX2MWaGDN+8B1eDfscUtkW2WS0CX2g5cOj6l2W</vt:lpwstr>
  </property>
  <property fmtid="{D5CDD505-2E9C-101B-9397-08002B2CF9AE}" pid="34" name="x1ye=37">
    <vt:lpwstr>l3fEkoVkr+lr5qlqM5gplhE2qMjGwOqk2/PkBqhkgeEmPQbEWlEMfrOiaSD9OJX6snjrhh+wk6mQWGZPhqUmIpMpZv3ODydTcbG+V7rKbES/fBpfh5zjfUcFbf/bPRcG+PtgtijiiRzu4rU0sxJp1TxdOSQ7iwJmbOo08cz2lNMrDhSIDra5xb8Zfo9Qs0uXw5XPkJTeh6NzE1367tjUzKGbm2d9i80CXhjMjD89ztsbFolruWcnHwnrE3nYYnt</vt:lpwstr>
  </property>
  <property fmtid="{D5CDD505-2E9C-101B-9397-08002B2CF9AE}" pid="35" name="x1ye=38">
    <vt:lpwstr>z1SFR8VuLQXkIzndbUbotRY1Lsu17DYCgKV+dgr0MNtKg3JjXIS3i8gMzDb2RhbbqsnYBJ+0GnwCJzY5dAP+FnCbS5DlkycKIvGuzbQ5052mTgJ9oYB5Frmz2nwOx9dRG2CNcywi4MtpwpCSwiTPUwCN+WrmXYTOkR5dnKZgDWnZNSSBr/Cnj2oGgOJm1G+Yg59klCYIyXb/GouQMlU5b/8lwHPC9//Md1MQdB/PepgJQntoym0KwGtmcqOKZe1</vt:lpwstr>
  </property>
  <property fmtid="{D5CDD505-2E9C-101B-9397-08002B2CF9AE}" pid="36" name="x1ye=39">
    <vt:lpwstr>xYF7q9kKyVN9wsAV4l+ovg7tT2tNnIiB+tW3IiPcNXCo7Qwm32ZVAGb4Zlz6+Pn68zAMnItOsvi8MifjjXtc1nHSX5qLIElDZ5i/0d+NvZDI7SeWDApiYl62M2p98cSdACGLrWpov1i4g9CrXsvko5aNw8XWGuXjyliv5tsxXooKGO5OkrzGO9upNWVcs4OQF0nMgVFGm+V8jZyBql71XSgGAVdFkYVtGnV2t6vqjpNl382s9IK4njno19pkmHi</vt:lpwstr>
  </property>
  <property fmtid="{D5CDD505-2E9C-101B-9397-08002B2CF9AE}" pid="37" name="x1ye=4">
    <vt:lpwstr>b5cDOww+x9y3xnFY0MUX1mHVTwSmMfeDK8r2sMihAR3BhliKjlTQo+IsJVZACQ7DRfXgTRdNr41PJGVBpAqMZ11JzUN3vhQcB0eam9CozVgdAYAYh1lc3iFYofAIHyZFwf0o56kGkS16QKHeksqj2ulyLsLx/dqHhWn3/CUma5Br1A0jdSeibnzXeXuIsy0AbTVu60eRlTMJUBUIK35hjo1a1+SWVVghX/DQgilA49G4Q3yNrv2jNVO/V52ABJ5</vt:lpwstr>
  </property>
  <property fmtid="{D5CDD505-2E9C-101B-9397-08002B2CF9AE}" pid="38" name="x1ye=40">
    <vt:lpwstr>AEREOXJDMQMYnzq+7GgA4Y0GHUzdNlFIep0vMlwG9GT73D9VqTg2Im4yb9PC3eKQxJy9ru+nCkfx9RsxbkM3DxpQjKiU1u8fZ1kZUIc9KGXm0kV3X6N3bBnGDmQVKTXNKdhkYUHNZEMnfX8Oo2PwE/g071eQl6dfF/pe1wZBakYb0MfDle8Wa8w327F8Sx8hIdWOvj80xm4FG4nMbo66BHQ8k82+ieb9nSXrFyq9ReIWTYuHJHliF/mAjCqQUIe</vt:lpwstr>
  </property>
  <property fmtid="{D5CDD505-2E9C-101B-9397-08002B2CF9AE}" pid="39" name="x1ye=41">
    <vt:lpwstr>oiwh1QiAi1jfkxVzQnXZmC9obU3mV+k/puaUlGt+8YmyQJvvJMAb5Xd3zQVjOtMrXdNSBS2bxBCa0zXtXyk/tJkNOnZgn638vR42e/HE928QT0m1NvkNiCClCb205XtH6ieg09Y6TOLi1RFUDpM+i08RVlAtyfdtZwsOsKauYD6tbR+XOhW3Z13zaYVg5T52ageSoQKR7HVuEfDm6M9iLn9BNfbpmn8HPThYk84R5fm+xZiD7JohHnSvsS0tcLj</vt:lpwstr>
  </property>
  <property fmtid="{D5CDD505-2E9C-101B-9397-08002B2CF9AE}" pid="40" name="x1ye=42">
    <vt:lpwstr>GNYMjwMrIy3+nu2U92Jau3+zdMXVNzPSwj5SBBNIT89ZVlRQG9WnE26h/3r0yugLLf3cJB9Ue4ew1khVeCtM98PpU1JY+XQ2EUJBiwDwagxPEDJN1jXiXz9d0ks2UyZmr+Q4xPMSqd+QOVmgOp0bRjoSN+NWXhONU5XySRJXdBRrLnUP92dnch6nc8i7NJVac2Vy4sPrPpKW/t0Rm+ge6QN6Is4A/N2CLQjb3NLv7U/bRoEx1+YmamQOqpVJ2wY</vt:lpwstr>
  </property>
  <property fmtid="{D5CDD505-2E9C-101B-9397-08002B2CF9AE}" pid="41" name="x1ye=43">
    <vt:lpwstr>/uvr61lW7b4KtQdpBzyDpWvUQVF8LQDClDtq+8/Ra9Qds/ZBbwpbi0ar3kFV6m3AM1LEZ4iLIQ96vmsph5SPY0ZURhte2hB6MleEeELsDbj9e6lBhw1t6e1dU1kNmAinQs1sRGzaMJ1IBDBcUgrK3ghAVR+A9U9+RLfOGrOw2aMFJ2xcL1AqaV14TMr8hKOBMdRsEFAi4DHdBhvQngVoWz38Y7mRskUT4ZCKEPRtdqvlZGLrsf+TBoslWguhwca</vt:lpwstr>
  </property>
  <property fmtid="{D5CDD505-2E9C-101B-9397-08002B2CF9AE}" pid="42" name="x1ye=44">
    <vt:lpwstr>j0AeBNYJnO3qc2lvDQL53c8GuLoRxJpSeTo++/tiZSbpZGbG3uHNXJWWZ50J8hi0AB+l8KVmrOf9O6XpX749NlVeS0+8YkGePn7zeQcIGZIHDHSZFd4s7rP017HOk6QkOd1Om7vogKbo93K5qbphWi2fetJXB004RVPIjnERPRI/rmph31TQNs41gd9EvWIrfK5YKdoGIpxKNK/5GHSkPg0FK7J9Wk0gZsW+XrG2p6Uj+9B5CgjQUJxcNgpPT/z</vt:lpwstr>
  </property>
  <property fmtid="{D5CDD505-2E9C-101B-9397-08002B2CF9AE}" pid="43" name="x1ye=45">
    <vt:lpwstr>IPYN6Rm14hYEeqGInINADAhzgeoRfenzLu3yYVlvpcnFTREMUONIQ7rgkVawnUUvbxSnYvuOQu+eOmVdPSZC6Q4L7QN+wHlCYPf/AdAvYzvc1K1snO1gb+/jtXWFU+7kElBQEldHFWR7XERHl6ZZhp+JNekt6BTw4KxsBrNOl7UoxIXTkqKqoFf08nQ9H1cboilyi94Rpv74SBQvWHhal7x/U8L9qGAuZWBfG6dnM17BPL0Hhj7ALH4UNkcf6TN</vt:lpwstr>
  </property>
  <property fmtid="{D5CDD505-2E9C-101B-9397-08002B2CF9AE}" pid="44" name="x1ye=46">
    <vt:lpwstr>jdkXu7OybN79JvdV+c+uqG84Nlbiu6uRTFvEu3bjRcXtpOpFBbB7HTT8JZsPolqCN+Y+Cc6S65LN6r5mYh+oVvvzSCpL0ry2g5Z+p118A+O0DEsEL+2YtA41+3CHLP3lnWLi0zkg7ctXOxEYYqdxVoBxPAOIdp911a3QLnA9G5FI3UTS+XmPZXWZNYdWMJBDT2Zdl+jS8kY/Fg86xGlyxKORUdFA2xHNmPE7CG7YobV1wYz+kprGLEy/odAF7Yq</vt:lpwstr>
  </property>
  <property fmtid="{D5CDD505-2E9C-101B-9397-08002B2CF9AE}" pid="45" name="x1ye=47">
    <vt:lpwstr>7rrCsoHxMNgFpRlNkV3Ef/C5C5M9Mqdmcz3lG0im5fwyZ2xJd/Vq1HgqhM7iPXwbWNdL8yeDC/62J17GUQotQbPF1a/naBf+ejMY9Vdpgng1TTIBDxenzMy4PHl/Ct9pxdCYL2Blax/GL8Nj+o9VnDMetf7egQ9qOj1t00ydQr3OoQ6fNeye4FX6td+5nVJG1mBB7o3uPwsw/oNQ/SXhRgTkb7butVn2qtV+7nFBwcrQUqicoMHlQbLKu5s9UfV</vt:lpwstr>
  </property>
  <property fmtid="{D5CDD505-2E9C-101B-9397-08002B2CF9AE}" pid="46" name="x1ye=48">
    <vt:lpwstr>2Pj78UJNJWBoK8szcEuIObYNSIoL6+ERNZoWUYcdWyioyCSxwe4gHFRybtR7q/FyupklHX1a4DMVWrN8T7GX3GHvKuZRTdxsofUrULSacdTHDWhUPDhWA4Rvw/W4D64E1eMOQ9/tRjZ9H1Bva84Fd/N7udlVuofPEseh4WtPWDXiyOfzqhhorZPR715pUSeaOXTpHNacp6Vhh6Rsre64PpU9h0Cl2GOx7giR6rMW7BwB6OaSAfjuCniAyzWvHIz</vt:lpwstr>
  </property>
  <property fmtid="{D5CDD505-2E9C-101B-9397-08002B2CF9AE}" pid="47" name="x1ye=49">
    <vt:lpwstr>OaCm7tSvygzI5901IPeR0mkGPA5V/5880eSi1xkuF13p1o+95QKb6hfxkiwxgniwVmktnLmGRBF4qST/HRY9M/XkOvnjTAcyq8wg+f7gtx7YCne1CHSE9HU3kcYfRZ80zoxNvmw1Pj9tOUITGCt745R1S6PpU/RZ6ly5/gGPq218+7S0wgsd1GfWoTstMqWtCFNZnHLX2vEbRYtk9vsrBGXTWewedRGG9iNgcyS5M2HD7brwQMdCpg76fMm400a</vt:lpwstr>
  </property>
  <property fmtid="{D5CDD505-2E9C-101B-9397-08002B2CF9AE}" pid="48" name="x1ye=5">
    <vt:lpwstr>QBtxp09u3HFRIBxA7dckidX3IKcXJlPW0DvqRxDbkpkq4d+SpIVGxWh6tw+v1KtTPqT9bxJPV40aHy3i/ifrkciLwzDlI3U6hXUUkMP1tHgaT0u2HQcKjDpep+HXEM+aAX4kyj9V4MjYnq+vQikwhYcTC20NrLqxc7KkntUS717uFK2wbUmBrjEDSsHZWa9t8rukAX9b3YgHT5r2IvBphvA7E2Q+qmmII5YetKhml0ILjqD818M1XE/n2W9U6IN</vt:lpwstr>
  </property>
  <property fmtid="{D5CDD505-2E9C-101B-9397-08002B2CF9AE}" pid="49" name="x1ye=50">
    <vt:lpwstr>0B4VS4TCzpelZLUNS2zt012bqEYegkiP6kQ1z9FnImFBJJtOP4Wb0gEzQ49wg+D+ECmiFifrsx+fKe5a9g3qlsyUfoVwalWI3oFRrUDg5Le7eKz7YAvCVvY8LqQ5rFuALj9KqZKuZPIM9XJw2qB4NMzGLd5W9Dd2PHaaUJH5L68aSS8+6W3Adp+iOqoGgNkcZirYLEcvMRof03BRf/uJ/b4EyVWVy+oVhXTECuVylRY+K4LeVDLjg0lcI1SC4RP</vt:lpwstr>
  </property>
  <property fmtid="{D5CDD505-2E9C-101B-9397-08002B2CF9AE}" pid="50" name="x1ye=51">
    <vt:lpwstr>ghTU3PbzvkCi93b3G+J7xHX0dDTq/SHN5HkZ28A0Q8kgq0QUHCkno3MmjHfnY0L4unLJY9oGbZ857Pw/EPhPRfzcRGVCXvkpyrLnhor6VIT0vmI6F2JSZWKeXwWH+E3yNE9iERo+SRMBV1mavgAEISdN5T4qxve9b40tTf6d/nc28GcFRE70c9WOVOT/HyFPr4Ziuh1D5kQzI+tiNc8XgVJlL0DHAp90rzIbGxcy/wt7uIFwqqTjdvedrhGlVYt</vt:lpwstr>
  </property>
  <property fmtid="{D5CDD505-2E9C-101B-9397-08002B2CF9AE}" pid="51" name="x1ye=52">
    <vt:lpwstr>956VDz0qGNbClXBp98FiRj4x3YLLxuhjPjmruQtmGjBy5aI20JwHAEGjWVw6+pdmfx6J2tZf2CrGaYLzJ5lW7LdssYIE1BZIgSsPkpcH74/71eUGgDgarfPkb6DSNfhKO6WHsJDDYRHW+VJgWX1LBYprYg+x5CdCF7PQWeT7oxWlD9l4dp1cRMvBJHdyDcwFnKNy7GirttY+//cfzu4SWQw0AAA=</vt:lpwstr>
  </property>
  <property fmtid="{D5CDD505-2E9C-101B-9397-08002B2CF9AE}" pid="52" name="x1ye=6">
    <vt:lpwstr>fhtt1r9pqzObljWQw3nKa520qMkaneZvdOyNmwJEgT5Pccx2aq3tmSwiFIF0ZWPh4AZ5myTVN3Oih2BD9l+2a4w+iBn5h95aXS1ERVilN6NArUjGJVZxnY3dWFjO73/HEOu+0ORGUFvWKcE+ilQYEXFJzwxzDrhm4ov/6O/Oh1G4lsX3j74JgGHfR8AGvQHRqkGsYkQYeqiAR/Owwb2O8aP8S4zg95qeldqz2bVsUp2evQrBpOX8GD3ROjtR+9H</vt:lpwstr>
  </property>
  <property fmtid="{D5CDD505-2E9C-101B-9397-08002B2CF9AE}" pid="53" name="x1ye=7">
    <vt:lpwstr>STNub7TD+XFVsCH+BqZLzHrE0aFJ1VKedSjMKfKMteH3V7FaZei4x7Du7nEyo3v6j5mqDkj4oTWBh0ncKB+V92IaoR0U9FimPbS/CLr5j7jAOaB+2YlOrKme20Un5NBB/BgSt0tO0xydJtUNy5dzQipuwTlnwOciGCaRXaAawlOztS21+dID0X4WrJxkLgdhZUgHuUnkZ+xijeWYh6VOY/PvLxBxtRoBeR6sa9FwJVCv7V4ZfzuIj8bSdosTg7o</vt:lpwstr>
  </property>
  <property fmtid="{D5CDD505-2E9C-101B-9397-08002B2CF9AE}" pid="54" name="x1ye=8">
    <vt:lpwstr>lPwcsmnWz00RlY1hZp7pKK8O4a3UYjv3LKtOoow8JUONWnzRoL3VK38oy/wcCKG33jRPM/FZHHy7v/6HgOxtF2KXRGXLjZfblca9SNsKiaZxqu63Xw6TDVyBlH7vuKmc31SP71Cet6ysvjYpn9XBCrm71P30wrthI6QLOD2oPGVz9rny/r07oan3b9N/FpDsqyCTu9tp5tjxP/HA0x4ptCDbOdATLvv5RdlvjbaV6lsPF2kjkUPlNH4nQGgcpqc</vt:lpwstr>
  </property>
  <property fmtid="{D5CDD505-2E9C-101B-9397-08002B2CF9AE}" pid="55" name="x1ye=9">
    <vt:lpwstr>RNK/zyAO+9dFNCufOtjSeeAbpgSz6UgEU0iEzJUmxsZ0/CZiVC/pZ8/HbX5yTfegROKIrhr8eeo2JQ3ezFEwxbZK/qxotas3UqXaV0YiByJ4ZbR4zopCZXK1AjEdH7Oe46Tsn4/ex0fPX2Cu0d5X70yvrK1hJwgh3vTjQXEfCotQGjJqp3F0j9jX2gAx0fcgzN4aLCR/TDXX5HSVUT3zQsL4QfwyL2YpSXnvqz3oxNNHaI2/zYqY3SOJWv9bHDl</vt:lpwstr>
  </property>
</Properties>
</file>